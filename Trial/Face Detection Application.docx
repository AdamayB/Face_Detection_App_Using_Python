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BC7A7" w14:textId="43828127" w:rsidR="00A9204E" w:rsidRDefault="002A1B9E" w:rsidP="002A1B9E">
      <w:pPr>
        <w:pStyle w:val="Heading1"/>
        <w:jc w:val="center"/>
        <w:rPr>
          <w:b/>
          <w:bCs/>
          <w:u w:val="single"/>
          <w:lang w:val="en-IN"/>
        </w:rPr>
      </w:pPr>
      <w:r w:rsidRPr="002A1B9E">
        <w:rPr>
          <w:b/>
          <w:bCs/>
          <w:u w:val="single"/>
          <w:lang w:val="en-IN"/>
        </w:rPr>
        <w:t xml:space="preserve">Face Detection </w:t>
      </w:r>
      <w:r w:rsidR="00B2331B">
        <w:rPr>
          <w:b/>
          <w:bCs/>
          <w:u w:val="single"/>
          <w:lang w:val="en-IN"/>
        </w:rPr>
        <w:t>App</w:t>
      </w:r>
      <w:r w:rsidR="005B6E38">
        <w:rPr>
          <w:b/>
          <w:bCs/>
          <w:u w:val="single"/>
          <w:lang w:val="en-IN"/>
        </w:rPr>
        <w:t>lication</w:t>
      </w:r>
    </w:p>
    <w:p w14:paraId="18DABB71" w14:textId="1A55A3F6" w:rsidR="002A1B9E" w:rsidRDefault="002A1B9E" w:rsidP="002A1B9E">
      <w:pPr>
        <w:rPr>
          <w:lang w:val="en-IN"/>
        </w:rPr>
      </w:pPr>
    </w:p>
    <w:p w14:paraId="627FD9E6" w14:textId="6605BB9E" w:rsidR="002A1B9E" w:rsidRDefault="002A1B9E" w:rsidP="002A1B9E">
      <w:pPr>
        <w:rPr>
          <w:lang w:val="en-IN"/>
        </w:rPr>
      </w:pPr>
      <w:r>
        <w:rPr>
          <w:lang w:val="en-IN"/>
        </w:rPr>
        <w:t>In this app we are detecting faces in images, videos, and the webcam of your computer.</w:t>
      </w:r>
    </w:p>
    <w:p w14:paraId="4E8B2D55" w14:textId="77777777" w:rsidR="005B6E38" w:rsidRDefault="005B6E38" w:rsidP="002A1B9E">
      <w:pPr>
        <w:rPr>
          <w:b/>
          <w:bCs/>
          <w:lang w:val="en-IN"/>
        </w:rPr>
      </w:pPr>
    </w:p>
    <w:p w14:paraId="04FB8FB8" w14:textId="74A575F2" w:rsidR="002A1B9E" w:rsidRPr="00E13E84" w:rsidRDefault="002A1B9E" w:rsidP="002A1B9E">
      <w:pPr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</w:pPr>
      <w:r w:rsidRPr="00E13E84"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  <w:t>Libraries used</w:t>
      </w:r>
      <w:r w:rsidR="00E13E84"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  <w:t>:</w:t>
      </w:r>
    </w:p>
    <w:p w14:paraId="53232ACA" w14:textId="01F37424" w:rsidR="00B2331B" w:rsidRPr="00B2331B" w:rsidRDefault="00B2331B" w:rsidP="00B2331B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lang w:val="en-IN"/>
        </w:rPr>
        <w:t>OpenCV</w:t>
      </w:r>
    </w:p>
    <w:p w14:paraId="73BB392E" w14:textId="7AF29580" w:rsidR="00B2331B" w:rsidRPr="00B2331B" w:rsidRDefault="00B2331B" w:rsidP="00B2331B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lang w:val="en-IN"/>
        </w:rPr>
        <w:t>Random</w:t>
      </w:r>
    </w:p>
    <w:p w14:paraId="20404940" w14:textId="5FABD788" w:rsidR="005F3D12" w:rsidRDefault="005F3D12" w:rsidP="00B2331B">
      <w:pPr>
        <w:rPr>
          <w:lang w:val="en-IN"/>
        </w:rPr>
      </w:pPr>
    </w:p>
    <w:p w14:paraId="3CABB5E1" w14:textId="15E3CA11" w:rsidR="00815418" w:rsidRPr="00E13E84" w:rsidRDefault="00815418" w:rsidP="00B2331B">
      <w:pPr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</w:pPr>
      <w:r w:rsidRPr="00E13E84"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  <w:t>TRAINING THE ALGORITHM TO DETECT FACES:</w:t>
      </w:r>
    </w:p>
    <w:p w14:paraId="5ECB9C1B" w14:textId="112B13D4" w:rsidR="00815418" w:rsidRPr="00815418" w:rsidRDefault="00815418" w:rsidP="00B2331B">
      <w:pPr>
        <w:rPr>
          <w:lang w:val="en-IN"/>
        </w:rPr>
      </w:pPr>
      <w:r>
        <w:rPr>
          <w:lang w:val="en-IN"/>
        </w:rPr>
        <w:t>How does an algorithm detect faces?</w:t>
      </w:r>
    </w:p>
    <w:p w14:paraId="1FC64815" w14:textId="1F094A23" w:rsidR="002A1B9E" w:rsidRPr="00417E65" w:rsidRDefault="005F3D12" w:rsidP="002A1B9E">
      <w:pPr>
        <w:rPr>
          <w:b/>
          <w:bCs/>
          <w:lang w:val="en-IN"/>
        </w:rPr>
      </w:pPr>
      <w:r w:rsidRPr="00417E65">
        <w:rPr>
          <w:b/>
          <w:bCs/>
          <w:lang w:val="en-IN"/>
        </w:rPr>
        <w:t>Haar</w:t>
      </w:r>
      <w:r w:rsidR="00417E65">
        <w:rPr>
          <w:b/>
          <w:bCs/>
          <w:lang w:val="en-IN"/>
        </w:rPr>
        <w:t xml:space="preserve"> </w:t>
      </w:r>
      <w:r w:rsidRPr="00417E65">
        <w:rPr>
          <w:b/>
          <w:bCs/>
          <w:lang w:val="en-IN"/>
        </w:rPr>
        <w:t>cascade-</w:t>
      </w:r>
    </w:p>
    <w:p w14:paraId="48A50C7A" w14:textId="77777777" w:rsidR="005F3D12" w:rsidRPr="005F3D12" w:rsidRDefault="005F3D12" w:rsidP="002A1B9E">
      <w:pPr>
        <w:rPr>
          <w:b/>
          <w:bCs/>
          <w:u w:val="single"/>
          <w:lang w:val="en-IN"/>
        </w:rPr>
      </w:pPr>
    </w:p>
    <w:p w14:paraId="35802038" w14:textId="7EDC79A9" w:rsidR="005F3D12" w:rsidRDefault="005F3D12" w:rsidP="002A1B9E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BFC9A19" wp14:editId="1A603935">
            <wp:extent cx="5943600" cy="3852545"/>
            <wp:effectExtent l="0" t="0" r="0" b="0"/>
            <wp:docPr id="2" name="Picture 2" descr="Haar-like Features: Seeing in Black and White | by BenMauss | Level Up 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ar-like Features: Seeing in Black and White | by BenMauss | Level Up  Co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4453" w14:textId="4F2E0EC6" w:rsidR="005F3D12" w:rsidRDefault="005F3D12" w:rsidP="002A1B9E">
      <w:pPr>
        <w:rPr>
          <w:b/>
          <w:bCs/>
          <w:lang w:val="en-IN"/>
        </w:rPr>
      </w:pPr>
    </w:p>
    <w:p w14:paraId="34F9AE0D" w14:textId="196E2016" w:rsidR="005F3D12" w:rsidRDefault="005F3D12" w:rsidP="002A1B9E">
      <w:pPr>
        <w:rPr>
          <w:lang w:val="en-IN"/>
        </w:rPr>
      </w:pPr>
      <w:r>
        <w:rPr>
          <w:lang w:val="en-IN"/>
        </w:rPr>
        <w:t xml:space="preserve">Basically, it finds </w:t>
      </w:r>
      <w:r w:rsidRPr="00815418">
        <w:rPr>
          <w:color w:val="5B9BD5" w:themeColor="accent1"/>
          <w:lang w:val="en-IN"/>
        </w:rPr>
        <w:t>relation between adjacent pixels</w:t>
      </w:r>
      <w:r>
        <w:rPr>
          <w:lang w:val="en-IN"/>
        </w:rPr>
        <w:t>. As we see in the image above, we converted the image to greyscale and then just checked the lighting.</w:t>
      </w:r>
      <w:r w:rsidR="00473424">
        <w:rPr>
          <w:lang w:val="en-IN"/>
        </w:rPr>
        <w:t xml:space="preserve"> For </w:t>
      </w:r>
      <w:r w:rsidR="00553C95">
        <w:rPr>
          <w:lang w:val="en-IN"/>
        </w:rPr>
        <w:t>example,</w:t>
      </w:r>
      <w:r w:rsidR="00473424">
        <w:rPr>
          <w:lang w:val="en-IN"/>
        </w:rPr>
        <w:t xml:space="preserve"> the bridge of the nose is lighter than the areas on its left or right.</w:t>
      </w:r>
      <w:r w:rsidR="00553C95">
        <w:rPr>
          <w:lang w:val="en-IN"/>
        </w:rPr>
        <w:t xml:space="preserve"> It takes a haar feature and keeps on </w:t>
      </w:r>
      <w:r w:rsidR="00553C95" w:rsidRPr="00815418">
        <w:rPr>
          <w:color w:val="5B9BD5" w:themeColor="accent1"/>
          <w:lang w:val="en-IN"/>
        </w:rPr>
        <w:t xml:space="preserve">moving it across the image </w:t>
      </w:r>
      <w:r w:rsidR="00553C95">
        <w:rPr>
          <w:lang w:val="en-IN"/>
        </w:rPr>
        <w:t>to check if it is a positive match</w:t>
      </w:r>
    </w:p>
    <w:p w14:paraId="4CE61E0A" w14:textId="6F3BF373" w:rsidR="00553C95" w:rsidRDefault="00553C95" w:rsidP="002A1B9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7B5F0B9" wp14:editId="3C21941D">
            <wp:extent cx="5943600" cy="1931035"/>
            <wp:effectExtent l="0" t="0" r="0" b="0"/>
            <wp:docPr id="6" name="Picture 6" descr="What's the Difference Between Haar-Feature Classifiers and Convolutional  Neural Networks? | by Chi-Feng Wang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's the Difference Between Haar-Feature Classifiers and Convolutional  Neural Networks? | by Chi-Feng Wang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7797" w14:textId="1D78BF8E" w:rsidR="00553C95" w:rsidRPr="00815418" w:rsidRDefault="00553C95" w:rsidP="00815418">
      <w:pPr>
        <w:jc w:val="center"/>
        <w:rPr>
          <w:color w:val="595959" w:themeColor="text1" w:themeTint="A6"/>
          <w:sz w:val="18"/>
          <w:szCs w:val="18"/>
          <w:lang w:val="en-IN"/>
        </w:rPr>
      </w:pPr>
      <w:r w:rsidRPr="00815418">
        <w:rPr>
          <w:color w:val="595959" w:themeColor="text1" w:themeTint="A6"/>
          <w:sz w:val="18"/>
          <w:szCs w:val="18"/>
          <w:lang w:val="en-IN"/>
        </w:rPr>
        <w:t>The haar features.</w:t>
      </w:r>
    </w:p>
    <w:p w14:paraId="197F2B01" w14:textId="77777777" w:rsidR="00553C95" w:rsidRDefault="00553C95" w:rsidP="002A1B9E">
      <w:pPr>
        <w:rPr>
          <w:lang w:val="en-IN"/>
        </w:rPr>
      </w:pPr>
      <w:r>
        <w:rPr>
          <w:lang w:val="en-IN"/>
        </w:rPr>
        <w:t xml:space="preserve">Every HF will give us </w:t>
      </w:r>
      <w:r w:rsidRPr="00815418">
        <w:rPr>
          <w:color w:val="5B9BD5" w:themeColor="accent1"/>
          <w:lang w:val="en-IN"/>
        </w:rPr>
        <w:t>a number</w:t>
      </w:r>
      <w:r>
        <w:rPr>
          <w:lang w:val="en-IN"/>
        </w:rPr>
        <w:t>- a number for the white pixels and a number for the black ones and then we find the difference between the two.</w:t>
      </w:r>
    </w:p>
    <w:p w14:paraId="762FE122" w14:textId="72C7239E" w:rsidR="00553C95" w:rsidRDefault="00553C95" w:rsidP="002A1B9E">
      <w:pPr>
        <w:rPr>
          <w:color w:val="5B9BD5" w:themeColor="accent1"/>
          <w:lang w:val="en-IN"/>
        </w:rPr>
      </w:pPr>
      <w:r>
        <w:rPr>
          <w:lang w:val="en-IN"/>
        </w:rPr>
        <w:t xml:space="preserve">We can </w:t>
      </w:r>
      <w:r w:rsidRPr="00815418">
        <w:rPr>
          <w:color w:val="5B9BD5" w:themeColor="accent1"/>
          <w:lang w:val="en-IN"/>
        </w:rPr>
        <w:t xml:space="preserve">set a threshold </w:t>
      </w:r>
      <w:r>
        <w:rPr>
          <w:lang w:val="en-IN"/>
        </w:rPr>
        <w:t xml:space="preserve">for it. For example, if we set the threshold to be 50 then the difference between the white and the black pixel number should be </w:t>
      </w:r>
      <w:r w:rsidR="00EE664A" w:rsidRPr="00EE664A">
        <w:rPr>
          <w:color w:val="5B9BD5" w:themeColor="accent1"/>
          <w:lang w:val="en-IN"/>
        </w:rPr>
        <w:t>above</w:t>
      </w:r>
      <w:r w:rsidRPr="00EE664A">
        <w:rPr>
          <w:color w:val="5B9BD5" w:themeColor="accent1"/>
          <w:lang w:val="en-IN"/>
        </w:rPr>
        <w:t xml:space="preserve"> 50 to classify it as an actual facial feature</w:t>
      </w:r>
      <w:r w:rsidR="00815418" w:rsidRPr="00EE664A">
        <w:rPr>
          <w:color w:val="5B9BD5" w:themeColor="accent1"/>
          <w:lang w:val="en-IN"/>
        </w:rPr>
        <w:t>.</w:t>
      </w:r>
    </w:p>
    <w:p w14:paraId="5CAE4FB2" w14:textId="26343DB3" w:rsidR="00EE664A" w:rsidRDefault="00EE664A" w:rsidP="002A1B9E">
      <w:pPr>
        <w:rPr>
          <w:color w:val="5B9BD5" w:themeColor="accent1"/>
          <w:lang w:val="en-IN"/>
        </w:rPr>
      </w:pPr>
    </w:p>
    <w:p w14:paraId="3D2FD44B" w14:textId="4B2DC6CC" w:rsidR="00EE664A" w:rsidRDefault="00EE664A" w:rsidP="002A1B9E">
      <w:pPr>
        <w:rPr>
          <w:lang w:val="en-IN"/>
        </w:rPr>
      </w:pPr>
      <w:r>
        <w:rPr>
          <w:lang w:val="en-IN"/>
        </w:rPr>
        <w:t xml:space="preserve">Once we have found our first 1000 winner haar </w:t>
      </w:r>
      <w:r w:rsidR="00877A51">
        <w:rPr>
          <w:lang w:val="en-IN"/>
        </w:rPr>
        <w:t>features,</w:t>
      </w:r>
      <w:r>
        <w:rPr>
          <w:lang w:val="en-IN"/>
        </w:rPr>
        <w:t xml:space="preserve"> we chain them together into our face detector. Th</w:t>
      </w:r>
      <w:r w:rsidR="00877A51">
        <w:rPr>
          <w:lang w:val="en-IN"/>
        </w:rPr>
        <w:t>en</w:t>
      </w:r>
      <w:r>
        <w:rPr>
          <w:lang w:val="en-IN"/>
        </w:rPr>
        <w:t xml:space="preserve"> </w:t>
      </w:r>
      <w:r w:rsidR="00877A51">
        <w:rPr>
          <w:lang w:val="en-IN"/>
        </w:rPr>
        <w:t>a</w:t>
      </w:r>
      <w:r>
        <w:rPr>
          <w:lang w:val="en-IN"/>
        </w:rPr>
        <w:t xml:space="preserve"> cascade of </w:t>
      </w:r>
      <w:r w:rsidR="00877A51">
        <w:rPr>
          <w:lang w:val="en-IN"/>
        </w:rPr>
        <w:t>HFs is made and that is what is stored in the .xml file that we used in our program.</w:t>
      </w:r>
    </w:p>
    <w:p w14:paraId="36305F0B" w14:textId="7B0F9473" w:rsidR="00417E65" w:rsidRDefault="00417E65" w:rsidP="002A1B9E">
      <w:pPr>
        <w:rPr>
          <w:lang w:val="en-IN"/>
        </w:rPr>
      </w:pPr>
    </w:p>
    <w:p w14:paraId="1FBEE7B5" w14:textId="1A1E7F60" w:rsidR="00417E65" w:rsidRPr="00417E65" w:rsidRDefault="00417E65" w:rsidP="002A1B9E">
      <w:pPr>
        <w:rPr>
          <w:b/>
          <w:bCs/>
          <w:u w:val="single"/>
          <w:lang w:val="en-IN"/>
        </w:rPr>
      </w:pPr>
      <w:r w:rsidRPr="00417E65">
        <w:rPr>
          <w:b/>
          <w:bCs/>
          <w:u w:val="single"/>
          <w:lang w:val="en-IN"/>
        </w:rPr>
        <w:t>OPENCV MAKES THE JOB EASIER-</w:t>
      </w:r>
    </w:p>
    <w:p w14:paraId="3A34B43C" w14:textId="4119CF81" w:rsidR="00417E65" w:rsidRDefault="00417E65" w:rsidP="002A1B9E">
      <w:pPr>
        <w:rPr>
          <w:lang w:val="en-IN"/>
        </w:rPr>
      </w:pPr>
      <w:r w:rsidRPr="00417E65">
        <w:rPr>
          <w:color w:val="FF0000"/>
          <w:u w:val="single"/>
          <w:lang w:val="en-IN"/>
        </w:rPr>
        <w:t>OpenCV</w:t>
      </w:r>
      <w:r>
        <w:rPr>
          <w:lang w:val="en-IN"/>
        </w:rPr>
        <w:t xml:space="preserve"> already has a pre-trained classifier that contains all the haar features that are best to make a frontal face.</w:t>
      </w:r>
    </w:p>
    <w:p w14:paraId="163A532B" w14:textId="763EA8CF" w:rsidR="00417E65" w:rsidRDefault="00417E65" w:rsidP="002A1B9E">
      <w:pPr>
        <w:rPr>
          <w:lang w:val="en-IN"/>
        </w:rPr>
      </w:pPr>
      <w:r>
        <w:rPr>
          <w:lang w:val="en-IN"/>
        </w:rPr>
        <w:t>After it is classified, we pass a sliding window of the image into the classifier. It is run through all the haar cascades. If it reaches all the way to the end</w:t>
      </w:r>
      <w:r w:rsidR="00605097">
        <w:rPr>
          <w:lang w:val="en-IN"/>
        </w:rPr>
        <w:t>,</w:t>
      </w:r>
      <w:r>
        <w:rPr>
          <w:lang w:val="en-IN"/>
        </w:rPr>
        <w:t xml:space="preserve"> it is a face.</w:t>
      </w:r>
    </w:p>
    <w:p w14:paraId="5CDF14E5" w14:textId="50892365" w:rsidR="00231B36" w:rsidRDefault="00231B36" w:rsidP="002A1B9E">
      <w:pPr>
        <w:rPr>
          <w:lang w:val="en-IN"/>
        </w:rPr>
      </w:pPr>
      <w:r>
        <w:rPr>
          <w:lang w:val="en-IN"/>
        </w:rPr>
        <w:t>For visualization:</w:t>
      </w:r>
    </w:p>
    <w:p w14:paraId="2D457163" w14:textId="26CD32A1" w:rsidR="00231B36" w:rsidRDefault="00231B36" w:rsidP="002A1B9E">
      <w:pPr>
        <w:rPr>
          <w:lang w:val="en-IN"/>
        </w:rPr>
      </w:pPr>
      <w:hyperlink r:id="rId10" w:history="1">
        <w:r w:rsidRPr="00123D0E">
          <w:rPr>
            <w:rStyle w:val="Hyperlink"/>
            <w:lang w:val="en-IN"/>
          </w:rPr>
          <w:t>https://www.youtube.com/watch?v=hPCTwxF0qf4</w:t>
        </w:r>
      </w:hyperlink>
      <w:r>
        <w:rPr>
          <w:lang w:val="en-IN"/>
        </w:rPr>
        <w:t xml:space="preserve"> </w:t>
      </w:r>
    </w:p>
    <w:p w14:paraId="291C169E" w14:textId="359C73DB" w:rsidR="00E13E84" w:rsidRDefault="00E13E84" w:rsidP="002A1B9E">
      <w:pPr>
        <w:rPr>
          <w:lang w:val="en-IN"/>
        </w:rPr>
      </w:pPr>
    </w:p>
    <w:p w14:paraId="4E1564D6" w14:textId="5112C27B" w:rsidR="00E13E84" w:rsidRPr="00E13E84" w:rsidRDefault="00E13E84" w:rsidP="002A1B9E">
      <w:pPr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</w:pPr>
      <w:r w:rsidRPr="00E13E84">
        <w:rPr>
          <w:b/>
          <w:bCs/>
          <w:color w:val="C45911" w:themeColor="accent2" w:themeShade="BF"/>
          <w:sz w:val="36"/>
          <w:szCs w:val="36"/>
          <w:u w:val="single"/>
          <w:lang w:val="en-IN"/>
        </w:rPr>
        <w:t>PROGRAM EXPLANATION</w:t>
      </w:r>
    </w:p>
    <w:p w14:paraId="7DB83CF2" w14:textId="6C0655D4" w:rsidR="00473424" w:rsidRDefault="00473424" w:rsidP="002A1B9E">
      <w:pPr>
        <w:rPr>
          <w:lang w:val="en-IN"/>
        </w:rPr>
      </w:pPr>
    </w:p>
    <w:p w14:paraId="4A17950F" w14:textId="009557D3" w:rsidR="0012767E" w:rsidRDefault="0012767E" w:rsidP="002A1B9E">
      <w:pPr>
        <w:rPr>
          <w:b/>
          <w:bCs/>
          <w:u w:val="single"/>
          <w:lang w:val="en-IN"/>
        </w:rPr>
      </w:pPr>
      <w:r w:rsidRPr="0012767E">
        <w:rPr>
          <w:b/>
          <w:bCs/>
          <w:u w:val="single"/>
          <w:lang w:val="en-IN"/>
        </w:rPr>
        <w:t>Detecting faces in images-</w:t>
      </w:r>
    </w:p>
    <w:p w14:paraId="7C56DE24" w14:textId="1970A8C7" w:rsidR="00E13E84" w:rsidRDefault="00E13E84" w:rsidP="002A1B9E">
      <w:pPr>
        <w:rPr>
          <w:b/>
          <w:bCs/>
          <w:u w:val="single"/>
          <w:lang w:val="en-IN"/>
        </w:rPr>
      </w:pPr>
    </w:p>
    <w:p w14:paraId="12079F01" w14:textId="51BD0D29" w:rsidR="00E13E84" w:rsidRDefault="00E13E84" w:rsidP="002A1B9E">
      <w:pPr>
        <w:rPr>
          <w:b/>
          <w:bCs/>
          <w:u w:val="single"/>
          <w:lang w:val="en-IN"/>
        </w:rPr>
      </w:pPr>
      <w:r w:rsidRPr="00B2331B">
        <w:rPr>
          <w:b/>
          <w:bCs/>
          <w:lang w:val="en-IN"/>
        </w:rPr>
        <w:drawing>
          <wp:inline distT="0" distB="0" distL="0" distR="0" wp14:anchorId="43AB7067" wp14:editId="40066E2A">
            <wp:extent cx="5943600" cy="786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B7CF" w14:textId="35CE58D7" w:rsidR="00E13E84" w:rsidRDefault="00E13E84" w:rsidP="002A1B9E">
      <w:pPr>
        <w:rPr>
          <w:b/>
          <w:bCs/>
          <w:u w:val="single"/>
          <w:lang w:val="en-IN"/>
        </w:rPr>
      </w:pPr>
    </w:p>
    <w:p w14:paraId="5E7857D1" w14:textId="77777777" w:rsidR="00E13E84" w:rsidRDefault="00E13E84" w:rsidP="00E13E84">
      <w:pPr>
        <w:rPr>
          <w:lang w:val="en-IN"/>
        </w:rPr>
      </w:pPr>
      <w:r>
        <w:rPr>
          <w:b/>
          <w:bCs/>
          <w:lang w:val="en-IN"/>
        </w:rPr>
        <w:t>Classifier-</w:t>
      </w:r>
      <w:r>
        <w:rPr>
          <w:lang w:val="en-IN"/>
        </w:rPr>
        <w:t xml:space="preserve"> Detects a face. “Classifies” something as a face.</w:t>
      </w:r>
    </w:p>
    <w:p w14:paraId="48330560" w14:textId="49CDDDD8" w:rsidR="00E13E84" w:rsidRDefault="00E13E84" w:rsidP="00E13E84">
      <w:pPr>
        <w:rPr>
          <w:b/>
          <w:bCs/>
          <w:u w:val="single"/>
          <w:lang w:val="en-IN"/>
        </w:rPr>
      </w:pPr>
      <w:r w:rsidRPr="005F3D12">
        <w:rPr>
          <w:b/>
          <w:bCs/>
          <w:lang w:val="en-IN"/>
        </w:rPr>
        <w:t>Cascade-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Goes block by block in an image and each block is pushed through the </w:t>
      </w:r>
      <w:proofErr w:type="spellStart"/>
      <w:r>
        <w:rPr>
          <w:lang w:val="en-IN"/>
        </w:rPr>
        <w:t>haarcascade</w:t>
      </w:r>
      <w:proofErr w:type="spellEnd"/>
      <w:r>
        <w:rPr>
          <w:lang w:val="en-IN"/>
        </w:rPr>
        <w:t xml:space="preserve"> algorithm to check if it is a facial feature.</w:t>
      </w:r>
    </w:p>
    <w:p w14:paraId="1305CA8E" w14:textId="77777777" w:rsidR="00E13E84" w:rsidRPr="0012767E" w:rsidRDefault="00E13E84" w:rsidP="002A1B9E">
      <w:pPr>
        <w:rPr>
          <w:b/>
          <w:bCs/>
          <w:u w:val="single"/>
          <w:lang w:val="en-IN"/>
        </w:rPr>
      </w:pPr>
    </w:p>
    <w:p w14:paraId="6EEE6D9F" w14:textId="77777777" w:rsidR="0012767E" w:rsidRDefault="0012767E" w:rsidP="002A1B9E">
      <w:pPr>
        <w:rPr>
          <w:lang w:val="en-IN"/>
        </w:rPr>
      </w:pPr>
    </w:p>
    <w:p w14:paraId="228F3FC0" w14:textId="4872B2DF" w:rsidR="00E14857" w:rsidRDefault="00E14857" w:rsidP="002A1B9E">
      <w:pPr>
        <w:rPr>
          <w:lang w:val="en-IN"/>
        </w:rPr>
      </w:pPr>
      <w:r w:rsidRPr="00E14857">
        <w:rPr>
          <w:lang w:val="en-IN"/>
        </w:rPr>
        <w:lastRenderedPageBreak/>
        <w:drawing>
          <wp:inline distT="0" distB="0" distL="0" distR="0" wp14:anchorId="29F46ED7" wp14:editId="3B04F689">
            <wp:extent cx="5943600" cy="1088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EB54" w14:textId="3604D8F2" w:rsidR="00E14857" w:rsidRDefault="00E14857" w:rsidP="002A1B9E">
      <w:pPr>
        <w:rPr>
          <w:lang w:val="en-IN"/>
        </w:rPr>
      </w:pPr>
    </w:p>
    <w:p w14:paraId="73039740" w14:textId="1A14AF39" w:rsidR="00E14857" w:rsidRDefault="00E14857" w:rsidP="002A1B9E">
      <w:pPr>
        <w:rPr>
          <w:lang w:val="en-IN"/>
        </w:rPr>
      </w:pPr>
    </w:p>
    <w:p w14:paraId="2692D528" w14:textId="4FB8BBE9" w:rsidR="00E14857" w:rsidRDefault="00E14857" w:rsidP="002A1B9E">
      <w:pPr>
        <w:rPr>
          <w:lang w:val="en-IN"/>
        </w:rPr>
      </w:pPr>
      <w:r>
        <w:rPr>
          <w:lang w:val="en-IN"/>
        </w:rPr>
        <w:t xml:space="preserve">Here </w:t>
      </w:r>
      <w:r w:rsidRPr="00E14857">
        <w:rPr>
          <w:i/>
          <w:iCs/>
          <w:lang w:val="en-IN"/>
        </w:rPr>
        <w:t>face_coordinates</w:t>
      </w:r>
      <w:r>
        <w:rPr>
          <w:lang w:val="en-IN"/>
        </w:rPr>
        <w:t xml:space="preserve"> is using the algorithm to detect the coordinates of what it will classify as face.</w:t>
      </w:r>
    </w:p>
    <w:p w14:paraId="3B392144" w14:textId="19BE0213" w:rsidR="00E14857" w:rsidRDefault="00E14857" w:rsidP="002A1B9E">
      <w:pPr>
        <w:rPr>
          <w:lang w:val="en-IN"/>
        </w:rPr>
      </w:pPr>
    </w:p>
    <w:p w14:paraId="29625A9C" w14:textId="3B98D8B8" w:rsidR="00E14857" w:rsidRDefault="00E14857" w:rsidP="002A1B9E">
      <w:pPr>
        <w:rPr>
          <w:lang w:val="en-IN"/>
        </w:rPr>
      </w:pPr>
      <w:r>
        <w:rPr>
          <w:lang w:val="en-IN"/>
        </w:rPr>
        <w:t xml:space="preserve">The coordinates are </w:t>
      </w:r>
      <w:r w:rsidR="00E631A3">
        <w:rPr>
          <w:lang w:val="en-IN"/>
        </w:rPr>
        <w:t>basically</w:t>
      </w:r>
      <w:r>
        <w:rPr>
          <w:lang w:val="en-IN"/>
        </w:rPr>
        <w:t xml:space="preserve"> tuples inside a tuple </w:t>
      </w:r>
      <w:r w:rsidR="00E631A3">
        <w:rPr>
          <w:lang w:val="en-IN"/>
        </w:rPr>
        <w:t>which contain (</w:t>
      </w:r>
      <w:proofErr w:type="spellStart"/>
      <w:proofErr w:type="gramStart"/>
      <w:r w:rsidR="00E631A3">
        <w:rPr>
          <w:lang w:val="en-IN"/>
        </w:rPr>
        <w:t>x,y</w:t>
      </w:r>
      <w:proofErr w:type="gramEnd"/>
      <w:r w:rsidR="00E631A3">
        <w:rPr>
          <w:lang w:val="en-IN"/>
        </w:rPr>
        <w:t>,w,h</w:t>
      </w:r>
      <w:proofErr w:type="spellEnd"/>
      <w:r w:rsidR="00E631A3">
        <w:rPr>
          <w:lang w:val="en-IN"/>
        </w:rPr>
        <w:t>)</w:t>
      </w:r>
    </w:p>
    <w:p w14:paraId="2B8F23FB" w14:textId="7EE65815" w:rsidR="00E631A3" w:rsidRDefault="00E631A3" w:rsidP="00E631A3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x- The x coordinate of the top left corner of the square to be drawn around the face.</w:t>
      </w:r>
    </w:p>
    <w:p w14:paraId="323EC81E" w14:textId="0954621C" w:rsidR="00E631A3" w:rsidRDefault="00E631A3" w:rsidP="00E631A3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y- </w:t>
      </w:r>
      <w:r>
        <w:rPr>
          <w:lang w:val="en-IN"/>
        </w:rPr>
        <w:t xml:space="preserve">The </w:t>
      </w:r>
      <w:r>
        <w:rPr>
          <w:lang w:val="en-IN"/>
        </w:rPr>
        <w:t>y</w:t>
      </w:r>
      <w:r>
        <w:rPr>
          <w:lang w:val="en-IN"/>
        </w:rPr>
        <w:t xml:space="preserve"> coordinate of the top left corner of the square to be drawn around the face.</w:t>
      </w:r>
    </w:p>
    <w:p w14:paraId="054485B9" w14:textId="1805F0C0" w:rsidR="00E631A3" w:rsidRDefault="00E631A3" w:rsidP="00E631A3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w- The width of the box</w:t>
      </w:r>
    </w:p>
    <w:p w14:paraId="36F1AA6D" w14:textId="257814CC" w:rsidR="00E631A3" w:rsidRDefault="00E631A3" w:rsidP="00E631A3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h- The height of the box</w:t>
      </w:r>
    </w:p>
    <w:p w14:paraId="0AC2A097" w14:textId="656CC74F" w:rsidR="00E631A3" w:rsidRDefault="00E631A3" w:rsidP="00E631A3">
      <w:pPr>
        <w:rPr>
          <w:lang w:val="en-IN"/>
        </w:rPr>
      </w:pPr>
    </w:p>
    <w:p w14:paraId="0D076FB2" w14:textId="77777777" w:rsidR="00E631A3" w:rsidRPr="00E14857" w:rsidRDefault="00E631A3" w:rsidP="00E6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cv2.rectangle(</w:t>
      </w:r>
      <w:proofErr w:type="gramStart"/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img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gramEnd"/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y)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(x+w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y+h)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(randrange(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128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256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randrange(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128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256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randrange(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128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256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E1485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E1485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E1485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</w:p>
    <w:p w14:paraId="1927201B" w14:textId="401DF7F5" w:rsidR="00E631A3" w:rsidRDefault="00E631A3" w:rsidP="00E631A3">
      <w:pPr>
        <w:rPr>
          <w:lang w:val="en-IN"/>
        </w:rPr>
      </w:pPr>
    </w:p>
    <w:p w14:paraId="58BE38CF" w14:textId="787677B9" w:rsidR="00E631A3" w:rsidRDefault="00E631A3" w:rsidP="00E631A3">
      <w:pPr>
        <w:rPr>
          <w:lang w:val="en-IN"/>
        </w:rPr>
      </w:pPr>
      <w:r>
        <w:rPr>
          <w:lang w:val="en-IN"/>
        </w:rPr>
        <w:t>img= Image that we are using.</w:t>
      </w:r>
    </w:p>
    <w:p w14:paraId="73DBDE4D" w14:textId="485B08DD" w:rsidR="00E631A3" w:rsidRDefault="00E631A3" w:rsidP="00E631A3">
      <w:pPr>
        <w:rPr>
          <w:lang w:val="en-IN"/>
        </w:rPr>
      </w:pPr>
      <w:r>
        <w:rPr>
          <w:lang w:val="en-IN"/>
        </w:rPr>
        <w:t>(</w:t>
      </w:r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 xml:space="preserve">)= </w:t>
      </w:r>
      <w:r w:rsidR="0012767E">
        <w:rPr>
          <w:lang w:val="en-IN"/>
        </w:rPr>
        <w:t>S</w:t>
      </w:r>
      <w:r>
        <w:rPr>
          <w:lang w:val="en-IN"/>
        </w:rPr>
        <w:t>tarting coordinates.</w:t>
      </w:r>
      <w:r w:rsidR="0012767E">
        <w:rPr>
          <w:lang w:val="en-IN"/>
        </w:rPr>
        <w:t xml:space="preserve"> Coordinates of top left corner</w:t>
      </w:r>
    </w:p>
    <w:p w14:paraId="4B86A191" w14:textId="28F59205" w:rsidR="00E631A3" w:rsidRDefault="00E631A3" w:rsidP="00E631A3">
      <w:pPr>
        <w:rPr>
          <w:lang w:val="en-IN"/>
        </w:rPr>
      </w:pPr>
      <w:r>
        <w:rPr>
          <w:lang w:val="en-IN"/>
        </w:rPr>
        <w:t>(x+</w:t>
      </w:r>
      <w:proofErr w:type="gramStart"/>
      <w:r>
        <w:rPr>
          <w:lang w:val="en-IN"/>
        </w:rPr>
        <w:t>w,y</w:t>
      </w:r>
      <w:proofErr w:type="gramEnd"/>
      <w:r>
        <w:rPr>
          <w:lang w:val="en-IN"/>
        </w:rPr>
        <w:t>+h</w:t>
      </w:r>
      <w:r w:rsidR="0012767E">
        <w:rPr>
          <w:lang w:val="en-IN"/>
        </w:rPr>
        <w:t>)= Coordinates of bottom right corner.</w:t>
      </w:r>
    </w:p>
    <w:p w14:paraId="6FEFA18E" w14:textId="4DF199A9" w:rsidR="0012767E" w:rsidRDefault="0012767E" w:rsidP="00E631A3">
      <w:pPr>
        <w:rPr>
          <w:lang w:val="en-IN"/>
        </w:rPr>
      </w:pPr>
      <w:r>
        <w:rPr>
          <w:lang w:val="en-IN"/>
        </w:rPr>
        <w:t>(randrange (128,256</w:t>
      </w:r>
      <w:proofErr w:type="gramStart"/>
      <w:r>
        <w:rPr>
          <w:lang w:val="en-IN"/>
        </w:rPr>
        <w:t>),…</w:t>
      </w:r>
      <w:proofErr w:type="gramEnd"/>
      <w:r>
        <w:rPr>
          <w:lang w:val="en-IN"/>
        </w:rPr>
        <w:t>)= Colour of the box. From colour code 128 to 255 any random colour is chosen for the box.</w:t>
      </w:r>
    </w:p>
    <w:p w14:paraId="48A0BF63" w14:textId="24646EAE" w:rsidR="0012767E" w:rsidRDefault="0012767E" w:rsidP="00E631A3">
      <w:pPr>
        <w:rPr>
          <w:lang w:val="en-IN"/>
        </w:rPr>
      </w:pPr>
      <w:r>
        <w:rPr>
          <w:lang w:val="en-IN"/>
        </w:rPr>
        <w:t>2= Is the width of the lines of the box.</w:t>
      </w:r>
    </w:p>
    <w:p w14:paraId="3BF6C6BA" w14:textId="7EC809E1" w:rsidR="0012767E" w:rsidRDefault="0012767E" w:rsidP="00E631A3">
      <w:pPr>
        <w:rPr>
          <w:lang w:val="en-IN"/>
        </w:rPr>
      </w:pPr>
    </w:p>
    <w:p w14:paraId="5B30016F" w14:textId="2677DAB1" w:rsidR="00230BF9" w:rsidRDefault="00230BF9" w:rsidP="00877A51">
      <w:pPr>
        <w:jc w:val="center"/>
        <w:rPr>
          <w:lang w:val="en-IN"/>
        </w:rPr>
      </w:pPr>
      <w:r w:rsidRPr="00230BF9">
        <w:rPr>
          <w:lang w:val="en-IN"/>
        </w:rPr>
        <w:drawing>
          <wp:inline distT="0" distB="0" distL="0" distR="0" wp14:anchorId="6442B8C8" wp14:editId="12711A02">
            <wp:extent cx="2195616" cy="19518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066" cy="19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A51" w:rsidRPr="00230BF9">
        <w:rPr>
          <w:lang w:val="en-IN"/>
        </w:rPr>
        <w:drawing>
          <wp:inline distT="0" distB="0" distL="0" distR="0" wp14:anchorId="64873343" wp14:editId="168195A1">
            <wp:extent cx="1928311" cy="19343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6902" cy="19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943" w14:textId="0A2A21BB" w:rsidR="00511934" w:rsidRDefault="00511934" w:rsidP="00165058">
      <w:pPr>
        <w:rPr>
          <w:lang w:val="en-IN"/>
        </w:rPr>
      </w:pPr>
    </w:p>
    <w:p w14:paraId="0D5CB91C" w14:textId="39362729" w:rsidR="00165058" w:rsidRDefault="00165058" w:rsidP="00165058">
      <w:pPr>
        <w:rPr>
          <w:lang w:val="en-IN"/>
        </w:rPr>
      </w:pPr>
    </w:p>
    <w:p w14:paraId="6D892E60" w14:textId="42C51AF3" w:rsidR="00165058" w:rsidRDefault="00165058" w:rsidP="00165058">
      <w:pPr>
        <w:rPr>
          <w:lang w:val="en-IN"/>
        </w:rPr>
      </w:pPr>
    </w:p>
    <w:p w14:paraId="1EA7C2B5" w14:textId="7112309B" w:rsidR="00165058" w:rsidRDefault="00165058" w:rsidP="00165058">
      <w:pPr>
        <w:rPr>
          <w:b/>
          <w:bCs/>
          <w:u w:val="single"/>
          <w:lang w:val="en-IN"/>
        </w:rPr>
      </w:pPr>
      <w:r w:rsidRPr="00165058">
        <w:rPr>
          <w:b/>
          <w:bCs/>
          <w:u w:val="single"/>
          <w:lang w:val="en-IN"/>
        </w:rPr>
        <w:t>Detecting faces in videos-</w:t>
      </w:r>
    </w:p>
    <w:p w14:paraId="61DFA33E" w14:textId="5B8661F4" w:rsidR="00B8371F" w:rsidRDefault="00B8371F" w:rsidP="00165058">
      <w:pPr>
        <w:rPr>
          <w:b/>
          <w:bCs/>
          <w:u w:val="single"/>
          <w:lang w:val="en-IN"/>
        </w:rPr>
      </w:pPr>
    </w:p>
    <w:p w14:paraId="4D68C513" w14:textId="5AAD9CF5" w:rsidR="00B8371F" w:rsidRPr="00B8371F" w:rsidRDefault="00B8371F" w:rsidP="00165058">
      <w:pPr>
        <w:rPr>
          <w:lang w:val="en-IN"/>
        </w:rPr>
      </w:pPr>
      <w:r>
        <w:rPr>
          <w:lang w:val="en-IN"/>
        </w:rPr>
        <w:t>Videos are basically multiple frames of images being displayed at a very fast rate, so we will treat every frame as an image and keep on checking those frames using a while loop. It’s like we are checking multiple images at once.</w:t>
      </w:r>
    </w:p>
    <w:p w14:paraId="1CC20D4B" w14:textId="514A843F" w:rsidR="00230BF9" w:rsidRDefault="00230BF9" w:rsidP="00E631A3">
      <w:pPr>
        <w:rPr>
          <w:lang w:val="en-IN"/>
        </w:rPr>
      </w:pPr>
    </w:p>
    <w:p w14:paraId="32C041F3" w14:textId="03E40C35" w:rsidR="00165058" w:rsidRDefault="00165058" w:rsidP="00E631A3">
      <w:pPr>
        <w:rPr>
          <w:lang w:val="en-IN"/>
        </w:rPr>
      </w:pPr>
      <w:r w:rsidRPr="00165058">
        <w:rPr>
          <w:lang w:val="en-IN"/>
        </w:rPr>
        <w:lastRenderedPageBreak/>
        <w:drawing>
          <wp:inline distT="0" distB="0" distL="0" distR="0" wp14:anchorId="00BC611E" wp14:editId="55E66CAD">
            <wp:extent cx="2156647" cy="30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06A6" w14:textId="61CCED63" w:rsidR="00165058" w:rsidRDefault="00165058" w:rsidP="00E631A3">
      <w:pPr>
        <w:rPr>
          <w:lang w:val="en-IN"/>
        </w:rPr>
      </w:pPr>
    </w:p>
    <w:p w14:paraId="3F3D3EA2" w14:textId="1C257E81" w:rsidR="00165058" w:rsidRDefault="00165058" w:rsidP="00E631A3">
      <w:pPr>
        <w:rPr>
          <w:lang w:val="en-IN"/>
        </w:rPr>
      </w:pPr>
      <w:r>
        <w:rPr>
          <w:lang w:val="en-IN"/>
        </w:rPr>
        <w:t>s1 = The file path to the video. If s1=0 then it will use the webcam.</w:t>
      </w:r>
    </w:p>
    <w:p w14:paraId="6572E989" w14:textId="04762256" w:rsidR="00165058" w:rsidRDefault="00165058" w:rsidP="00E631A3">
      <w:pPr>
        <w:rPr>
          <w:lang w:val="en-IN"/>
        </w:rPr>
      </w:pPr>
    </w:p>
    <w:p w14:paraId="430FF07E" w14:textId="3800ECD2" w:rsidR="00165058" w:rsidRDefault="00165058" w:rsidP="00E631A3">
      <w:pPr>
        <w:rPr>
          <w:lang w:val="en-IN"/>
        </w:rPr>
      </w:pPr>
      <w:r w:rsidRPr="00165058">
        <w:rPr>
          <w:lang w:val="en-IN"/>
        </w:rPr>
        <w:drawing>
          <wp:inline distT="0" distB="0" distL="0" distR="0" wp14:anchorId="7F51A349" wp14:editId="0241F92D">
            <wp:extent cx="5943600" cy="1591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F3FC" w14:textId="4561BDCC" w:rsidR="00165058" w:rsidRDefault="00165058" w:rsidP="00E631A3">
      <w:pPr>
        <w:rPr>
          <w:lang w:val="en-IN"/>
        </w:rPr>
      </w:pPr>
    </w:p>
    <w:p w14:paraId="51BB1E3D" w14:textId="516B56FE" w:rsidR="00165058" w:rsidRDefault="00165058" w:rsidP="00165058">
      <w:pPr>
        <w:pStyle w:val="ListParagraph"/>
        <w:numPr>
          <w:ilvl w:val="0"/>
          <w:numId w:val="26"/>
        </w:numPr>
        <w:rPr>
          <w:lang w:val="en-IN"/>
        </w:rPr>
      </w:pPr>
      <w:r w:rsidRPr="00165058">
        <w:rPr>
          <w:lang w:val="en-IN"/>
        </w:rPr>
        <w:t>successful_frame_read = just bool to check if the frame was read successfully. Won’t use it but necessary to write.</w:t>
      </w:r>
    </w:p>
    <w:p w14:paraId="1DF52F02" w14:textId="605CB204" w:rsidR="00B8371F" w:rsidRDefault="00B8371F" w:rsidP="00165058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frame is like “img” in the face detection in images program. We treat this as an image to check for a face.</w:t>
      </w:r>
    </w:p>
    <w:p w14:paraId="40828DC9" w14:textId="77D1998F" w:rsidR="00165058" w:rsidRDefault="007241D4" w:rsidP="00165058">
      <w:pPr>
        <w:pStyle w:val="ListParagraph"/>
        <w:numPr>
          <w:ilvl w:val="0"/>
          <w:numId w:val="26"/>
        </w:numPr>
        <w:rPr>
          <w:lang w:val="en-IN"/>
        </w:rPr>
      </w:pPr>
      <w:proofErr w:type="gramStart"/>
      <w:r>
        <w:rPr>
          <w:lang w:val="en-IN"/>
        </w:rPr>
        <w:t>waitKey(</w:t>
      </w:r>
      <w:proofErr w:type="gramEnd"/>
      <w:r>
        <w:rPr>
          <w:lang w:val="en-IN"/>
        </w:rPr>
        <w:t>1) = Uses real time webcam or video footage. If we don’t write 1 then it will wait for you to press a key to check the next frame.</w:t>
      </w:r>
    </w:p>
    <w:p w14:paraId="7E9369D3" w14:textId="7EFD1540" w:rsidR="007241D4" w:rsidRDefault="007241D4" w:rsidP="007241D4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To exit we need to break the while loop. Therefore ‘q’ and ‘Q’ were used (Q = Quit).</w:t>
      </w:r>
    </w:p>
    <w:p w14:paraId="4E252532" w14:textId="55D2EBA6" w:rsidR="007241D4" w:rsidRPr="007241D4" w:rsidRDefault="007241D4" w:rsidP="007241D4">
      <w:pPr>
        <w:rPr>
          <w:b/>
          <w:bCs/>
          <w:u w:val="single"/>
          <w:lang w:val="en-IN"/>
        </w:rPr>
      </w:pPr>
      <w:r w:rsidRPr="007241D4">
        <w:rPr>
          <w:b/>
          <w:bCs/>
          <w:u w:val="single"/>
          <w:lang w:val="en-IN"/>
        </w:rPr>
        <w:t>Detecting faces from webcam-</w:t>
      </w:r>
    </w:p>
    <w:p w14:paraId="2FB5B344" w14:textId="17A72DFA" w:rsidR="00165058" w:rsidRDefault="00165058" w:rsidP="00E631A3">
      <w:pPr>
        <w:rPr>
          <w:lang w:val="en-IN"/>
        </w:rPr>
      </w:pPr>
    </w:p>
    <w:p w14:paraId="71B34796" w14:textId="77777777" w:rsidR="007241D4" w:rsidRPr="007241D4" w:rsidRDefault="007241D4" w:rsidP="007241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7241D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webcam=cv2.VideoCapture(</w:t>
      </w:r>
      <w:r w:rsidRPr="007241D4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7241D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</w:p>
    <w:p w14:paraId="039B8E2A" w14:textId="171DA194" w:rsidR="007241D4" w:rsidRDefault="007241D4" w:rsidP="00E631A3">
      <w:pPr>
        <w:rPr>
          <w:lang w:val="en-IN"/>
        </w:rPr>
      </w:pPr>
    </w:p>
    <w:p w14:paraId="66CC650F" w14:textId="35194853" w:rsidR="007241D4" w:rsidRDefault="007241D4" w:rsidP="00E631A3">
      <w:pPr>
        <w:rPr>
          <w:lang w:val="en-IN"/>
        </w:rPr>
      </w:pPr>
      <w:r>
        <w:rPr>
          <w:lang w:val="en-IN"/>
        </w:rPr>
        <w:t>Only this is changed rest is same as the program used to detect faces in videos.</w:t>
      </w:r>
    </w:p>
    <w:p w14:paraId="25F877FD" w14:textId="481FE499" w:rsidR="005B6E38" w:rsidRDefault="005B6E38" w:rsidP="00E631A3">
      <w:pPr>
        <w:rPr>
          <w:lang w:val="en-IN"/>
        </w:rPr>
      </w:pPr>
    </w:p>
    <w:p w14:paraId="0A91AA8F" w14:textId="1148F5C9" w:rsidR="005B6E38" w:rsidRDefault="005B6E38" w:rsidP="00E631A3">
      <w:pPr>
        <w:rPr>
          <w:lang w:val="en-IN"/>
        </w:rPr>
      </w:pPr>
    </w:p>
    <w:p w14:paraId="06B0D935" w14:textId="5D75904B" w:rsidR="005B6E38" w:rsidRPr="005B6E38" w:rsidRDefault="005B6E38" w:rsidP="00E631A3">
      <w:pPr>
        <w:rPr>
          <w:b/>
          <w:bCs/>
          <w:lang w:val="en-IN"/>
        </w:rPr>
      </w:pPr>
      <w:r w:rsidRPr="005B6E38">
        <w:rPr>
          <w:b/>
          <w:bCs/>
          <w:lang w:val="en-IN"/>
        </w:rPr>
        <w:t>Limitations:</w:t>
      </w:r>
    </w:p>
    <w:p w14:paraId="0E0AD1E1" w14:textId="3AC2696C" w:rsidR="00230BF9" w:rsidRDefault="00230BF9" w:rsidP="00E631A3">
      <w:pPr>
        <w:rPr>
          <w:lang w:val="en-IN"/>
        </w:rPr>
      </w:pPr>
    </w:p>
    <w:p w14:paraId="4F5323F5" w14:textId="52679431" w:rsidR="005B6E38" w:rsidRDefault="005B6E38" w:rsidP="005B6E38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>The algorithm we are using can only be used to for frontal faces. We can use other algorithms if we want to detect side profile, masked faces etc.</w:t>
      </w:r>
    </w:p>
    <w:p w14:paraId="1D5453EA" w14:textId="2EED61D9" w:rsidR="005B6E38" w:rsidRDefault="005B6E38" w:rsidP="005B6E38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>The algorithm might not be very accurate.</w:t>
      </w:r>
    </w:p>
    <w:p w14:paraId="2F1DE0F3" w14:textId="4B6EE464" w:rsidR="005B6E38" w:rsidRPr="005B6E38" w:rsidRDefault="005B6E38" w:rsidP="005B6E38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 xml:space="preserve">This will </w:t>
      </w:r>
      <w:r w:rsidRPr="005B6E38">
        <w:rPr>
          <w:color w:val="FF0000"/>
          <w:lang w:val="en-IN"/>
        </w:rPr>
        <w:t>not</w:t>
      </w:r>
      <w:r>
        <w:rPr>
          <w:lang w:val="en-IN"/>
        </w:rPr>
        <w:t xml:space="preserve"> be able to detect masked faces.</w:t>
      </w:r>
    </w:p>
    <w:p w14:paraId="0355C384" w14:textId="0C3A453F" w:rsidR="00230BF9" w:rsidRDefault="00230BF9" w:rsidP="00E631A3">
      <w:pPr>
        <w:rPr>
          <w:lang w:val="en-IN"/>
        </w:rPr>
      </w:pPr>
    </w:p>
    <w:p w14:paraId="327F2E65" w14:textId="77777777" w:rsidR="00230BF9" w:rsidRPr="00E631A3" w:rsidRDefault="00230BF9" w:rsidP="00E631A3">
      <w:pPr>
        <w:rPr>
          <w:lang w:val="en-IN"/>
        </w:rPr>
      </w:pPr>
    </w:p>
    <w:p w14:paraId="6F153492" w14:textId="77777777" w:rsidR="00E631A3" w:rsidRPr="00E631A3" w:rsidRDefault="00E631A3" w:rsidP="00E631A3">
      <w:pPr>
        <w:rPr>
          <w:lang w:val="en-IN"/>
        </w:rPr>
      </w:pPr>
    </w:p>
    <w:sectPr w:rsidR="00E631A3" w:rsidRPr="00E63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623AE0"/>
    <w:multiLevelType w:val="hybridMultilevel"/>
    <w:tmpl w:val="A97C6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217BD"/>
    <w:multiLevelType w:val="hybridMultilevel"/>
    <w:tmpl w:val="BB2AC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2B83D8F"/>
    <w:multiLevelType w:val="hybridMultilevel"/>
    <w:tmpl w:val="B5040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88A0B50"/>
    <w:multiLevelType w:val="hybridMultilevel"/>
    <w:tmpl w:val="C8E47A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26021139">
    <w:abstractNumId w:val="23"/>
  </w:num>
  <w:num w:numId="2" w16cid:durableId="141581153">
    <w:abstractNumId w:val="12"/>
  </w:num>
  <w:num w:numId="3" w16cid:durableId="2061513359">
    <w:abstractNumId w:val="10"/>
  </w:num>
  <w:num w:numId="4" w16cid:durableId="118885125">
    <w:abstractNumId w:val="25"/>
  </w:num>
  <w:num w:numId="5" w16cid:durableId="17314333">
    <w:abstractNumId w:val="13"/>
  </w:num>
  <w:num w:numId="6" w16cid:durableId="1134983172">
    <w:abstractNumId w:val="18"/>
  </w:num>
  <w:num w:numId="7" w16cid:durableId="605621863">
    <w:abstractNumId w:val="21"/>
  </w:num>
  <w:num w:numId="8" w16cid:durableId="67466744">
    <w:abstractNumId w:val="9"/>
  </w:num>
  <w:num w:numId="9" w16cid:durableId="1765301402">
    <w:abstractNumId w:val="7"/>
  </w:num>
  <w:num w:numId="10" w16cid:durableId="1599294161">
    <w:abstractNumId w:val="6"/>
  </w:num>
  <w:num w:numId="11" w16cid:durableId="1184704608">
    <w:abstractNumId w:val="5"/>
  </w:num>
  <w:num w:numId="12" w16cid:durableId="454983037">
    <w:abstractNumId w:val="4"/>
  </w:num>
  <w:num w:numId="13" w16cid:durableId="1725368094">
    <w:abstractNumId w:val="8"/>
  </w:num>
  <w:num w:numId="14" w16cid:durableId="1734497564">
    <w:abstractNumId w:val="3"/>
  </w:num>
  <w:num w:numId="15" w16cid:durableId="637539599">
    <w:abstractNumId w:val="2"/>
  </w:num>
  <w:num w:numId="16" w16cid:durableId="2033530784">
    <w:abstractNumId w:val="1"/>
  </w:num>
  <w:num w:numId="17" w16cid:durableId="984630264">
    <w:abstractNumId w:val="0"/>
  </w:num>
  <w:num w:numId="18" w16cid:durableId="1453523452">
    <w:abstractNumId w:val="14"/>
  </w:num>
  <w:num w:numId="19" w16cid:durableId="337390120">
    <w:abstractNumId w:val="17"/>
  </w:num>
  <w:num w:numId="20" w16cid:durableId="371737586">
    <w:abstractNumId w:val="24"/>
  </w:num>
  <w:num w:numId="21" w16cid:durableId="1829395528">
    <w:abstractNumId w:val="20"/>
  </w:num>
  <w:num w:numId="22" w16cid:durableId="1508328253">
    <w:abstractNumId w:val="11"/>
  </w:num>
  <w:num w:numId="23" w16cid:durableId="2040399025">
    <w:abstractNumId w:val="26"/>
  </w:num>
  <w:num w:numId="24" w16cid:durableId="1368138484">
    <w:abstractNumId w:val="16"/>
  </w:num>
  <w:num w:numId="25" w16cid:durableId="104933492">
    <w:abstractNumId w:val="15"/>
  </w:num>
  <w:num w:numId="26" w16cid:durableId="1963725989">
    <w:abstractNumId w:val="19"/>
  </w:num>
  <w:num w:numId="27" w16cid:durableId="116242911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9E"/>
    <w:rsid w:val="0012767E"/>
    <w:rsid w:val="00165058"/>
    <w:rsid w:val="00230BF9"/>
    <w:rsid w:val="00231B36"/>
    <w:rsid w:val="002A1B9E"/>
    <w:rsid w:val="00417E65"/>
    <w:rsid w:val="00473424"/>
    <w:rsid w:val="00511934"/>
    <w:rsid w:val="00553C95"/>
    <w:rsid w:val="005B6E38"/>
    <w:rsid w:val="005F3D12"/>
    <w:rsid w:val="00605097"/>
    <w:rsid w:val="00645252"/>
    <w:rsid w:val="006D3D74"/>
    <w:rsid w:val="007241D4"/>
    <w:rsid w:val="00815418"/>
    <w:rsid w:val="0083569A"/>
    <w:rsid w:val="00877A51"/>
    <w:rsid w:val="00A9204E"/>
    <w:rsid w:val="00B2331B"/>
    <w:rsid w:val="00B8371F"/>
    <w:rsid w:val="00E13E84"/>
    <w:rsid w:val="00E14857"/>
    <w:rsid w:val="00E631A3"/>
    <w:rsid w:val="00E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630B"/>
  <w15:chartTrackingRefBased/>
  <w15:docId w15:val="{99DE8878-0D68-4F54-9A24-404D34AA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B2331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31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hyperlink" Target="https://www.youtube.com/watch?v=hPCTwxF0qf4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ma\AppData\Local\Microsoft\Office\16.0\DTS\en-US%7b3209071A-6232-4FDF-BFAF-8A1A8179678C%7d\%7b7099D209-E19F-4479-A1D9-54A20048803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{7099D209-E19F-4479-A1D9-54A200488031}tf02786999_win32.dotx</Template>
  <TotalTime>1125</TotalTime>
  <Pages>4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adama</dc:creator>
  <cp:keywords/>
  <dc:description/>
  <cp:lastModifiedBy>adamaybhardwaj@gmail.com</cp:lastModifiedBy>
  <cp:revision>1</cp:revision>
  <dcterms:created xsi:type="dcterms:W3CDTF">2022-06-23T11:15:00Z</dcterms:created>
  <dcterms:modified xsi:type="dcterms:W3CDTF">2022-06-24T06:00:00Z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